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AE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hAnsi="宋体" w:eastAsia="宋体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  <w:lang w:val="en-US"/>
        </w:rPr>
        <w:t>《</w:t>
      </w:r>
      <w:r>
        <w:rPr>
          <w:rFonts w:hint="default" w:hAnsi="宋体" w:eastAsia="宋体"/>
          <w:b/>
          <w:bCs/>
          <w:sz w:val="32"/>
          <w:szCs w:val="32"/>
          <w:lang w:val="en-US"/>
        </w:rPr>
        <w:t>比尾巴</w:t>
      </w:r>
      <w:r>
        <w:rPr>
          <w:rFonts w:hint="default"/>
          <w:b/>
          <w:bCs/>
          <w:sz w:val="32"/>
          <w:szCs w:val="32"/>
          <w:lang w:val="en-US"/>
        </w:rPr>
        <w:t>》</w:t>
      </w:r>
      <w:r>
        <w:rPr>
          <w:rFonts w:hint="default" w:hAnsi="宋体" w:eastAsia="宋体"/>
          <w:b/>
          <w:bCs/>
          <w:sz w:val="32"/>
          <w:szCs w:val="32"/>
          <w:lang w:val="en-US"/>
        </w:rPr>
        <w:t>教学设计</w:t>
      </w:r>
    </w:p>
    <w:p w14:paraId="7C5A7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eastAsia" w:hAnsi="宋体" w:eastAsia="宋体"/>
          <w:b/>
          <w:bCs/>
          <w:sz w:val="24"/>
          <w:szCs w:val="24"/>
        </w:rPr>
      </w:pPr>
      <w:r>
        <w:rPr>
          <w:rFonts w:hint="eastAsia" w:hAnsi="宋体"/>
          <w:b/>
          <w:bCs/>
          <w:sz w:val="24"/>
          <w:szCs w:val="24"/>
          <w:lang w:val="en-US" w:eastAsia="zh-CN"/>
        </w:rPr>
        <w:t>长沙市开福区</w:t>
      </w:r>
      <w:r>
        <w:rPr>
          <w:rFonts w:hint="default" w:hAnsi="宋体" w:eastAsia="宋体"/>
          <w:b/>
          <w:bCs/>
          <w:sz w:val="24"/>
          <w:szCs w:val="24"/>
          <w:lang w:val="en-US"/>
        </w:rPr>
        <w:t>清水塘小学  倪佳</w:t>
      </w:r>
    </w:p>
    <w:p w14:paraId="09EA3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hAnsi="宋体" w:eastAsia="宋体"/>
        </w:rPr>
      </w:pPr>
      <w:r>
        <w:rPr>
          <w:rFonts w:hint="default" w:hAnsi="宋体" w:eastAsia="宋体"/>
          <w:lang w:val="en-US"/>
        </w:rPr>
        <w:t>教学目标</w:t>
      </w:r>
    </w:p>
    <w:p w14:paraId="2234B354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Chars="0"/>
        <w:textAlignment w:val="auto"/>
        <w:rPr>
          <w:rFonts w:hint="eastAsia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在动物比尾巴的情境中，运用偏旁归类、象形联想等方法认识</w:t>
      </w:r>
      <w:r>
        <w:rPr>
          <w:rFonts w:hint="eastAsia" w:ascii="Segoe UI" w:hAnsi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1-2节中</w: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"谁、把、伞"等9个生字</w:t>
      </w:r>
      <w:r>
        <w:rPr>
          <w:rFonts w:hint="eastAsia" w:ascii="Segoe UI" w:hAnsi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2EC1CB4F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Chars="0"/>
        <w:textAlignment w:val="auto"/>
        <w:rPr>
          <w:rFonts w:hint="eastAsia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通过书写"比"字，体会左右结构字的书写要领，感受汉字形体美</w:t>
      </w:r>
      <w:r>
        <w:rPr>
          <w:rFonts w:hint="eastAsia" w:ascii="Segoe UI" w:hAnsi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41C03657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Chars="0"/>
        <w:textAlignment w:val="auto"/>
        <w:rPr>
          <w:rFonts w:hint="eastAsia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通过对比朗读，感受问答句式的韵律特点，能正确、流利地朗读课文并尝试背诵</w:t>
      </w:r>
      <w:r>
        <w:rPr>
          <w:rFonts w:hint="eastAsia"/>
          <w:lang w:eastAsia="zh-CN"/>
        </w:rPr>
        <w:t>。</w:t>
      </w:r>
    </w:p>
    <w:p w14:paraId="2239B1AB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Chars="0"/>
        <w:textAlignment w:val="auto"/>
        <w:rPr>
          <w:rFonts w:hint="eastAsia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观察动物尾巴图片，结合课文内容说出不同动物尾巴的特点</w:t>
      </w:r>
      <w:r>
        <w:rPr>
          <w:rFonts w:hint="eastAsia" w:ascii="Segoe UI" w:hAnsi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04E6FE0F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Chars="0"/>
        <w:textAlignment w:val="auto"/>
        <w:rPr>
          <w:rFonts w:hint="eastAsia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模仿课文句式，用"谁的尾巴…？…的尾巴…"创编2-3组问答句</w:t>
      </w:r>
      <w:r>
        <w:rPr>
          <w:rFonts w:hint="eastAsia" w:ascii="Segoe UI" w:hAnsi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eastAsia="zh-CN"/>
        </w:rPr>
        <w:t>。</w:t>
      </w:r>
    </w:p>
    <w:p w14:paraId="422A48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</w:rPr>
      </w:pPr>
      <w:r>
        <w:rPr>
          <w:rFonts w:hint="default"/>
          <w:lang w:val="en-US"/>
        </w:rPr>
        <w:t>教学重点</w:t>
      </w:r>
    </w:p>
    <w:p w14:paraId="064A4DB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/>
        </w:rPr>
        <w:t>认识1-2节的9个生字，重点掌握"比、巴、谁、长、短、伞"等字</w:t>
      </w:r>
    </w:p>
    <w:p w14:paraId="29609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2.  </w:t>
      </w:r>
      <w:r>
        <w:rPr>
          <w:rFonts w:hint="default"/>
          <w:lang w:val="en-US"/>
        </w:rPr>
        <w:t>学习问句的朗读方法</w:t>
      </w:r>
    </w:p>
    <w:p w14:paraId="48F73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教学难点</w:t>
      </w:r>
    </w:p>
    <w:p w14:paraId="3490C9D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读好</w:t>
      </w:r>
      <w:r>
        <w:rPr>
          <w:rFonts w:hint="default"/>
          <w:lang w:val="en-US"/>
        </w:rPr>
        <w:t>问句</w:t>
      </w:r>
      <w:r>
        <w:rPr>
          <w:rFonts w:hint="eastAsia"/>
          <w:lang w:val="en-US" w:eastAsia="zh-CN"/>
        </w:rPr>
        <w:t>。</w:t>
      </w:r>
    </w:p>
    <w:p w14:paraId="19791AA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eastAsia" w:ascii="Segoe UI" w:hAnsi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模仿课文句式，用"谁的尾巴…？…的尾巴…"创编2-3组问答句</w:t>
      </w:r>
      <w:r>
        <w:rPr>
          <w:rFonts w:hint="eastAsia" w:ascii="Segoe UI" w:hAnsi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eastAsia="zh-CN"/>
        </w:rPr>
        <w:t>。</w:t>
      </w:r>
    </w:p>
    <w:p w14:paraId="3624A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一、创设情境，揭示课題</w:t>
      </w:r>
    </w:p>
    <w:p w14:paraId="04BD4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师：告诉大家一个好消息，</w:t>
      </w:r>
      <w:r>
        <w:rPr>
          <w:rFonts w:hint="eastAsia"/>
          <w:lang w:val="en-US" w:eastAsia="zh-CN"/>
        </w:rPr>
        <w:t>今天</w:t>
      </w:r>
      <w:r>
        <w:rPr>
          <w:rFonts w:hint="eastAsia"/>
        </w:rPr>
        <w:t>，森林王国里的狮子大王给我打来电话，它说森林王国里今天要进行一场特别的比赛，</w:t>
      </w:r>
      <w:r>
        <w:rPr>
          <w:rFonts w:hint="eastAsia"/>
          <w:lang w:val="en-US" w:eastAsia="zh-CN"/>
        </w:rPr>
        <w:t>猜猜它们要比什么？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指名说</w:t>
      </w:r>
      <w:r>
        <w:rPr>
          <w:rFonts w:hint="eastAsia"/>
          <w:highlight w:val="yellow"/>
          <w:lang w:val="en-US" w:eastAsia="zh-CN"/>
        </w:rPr>
        <w:t>）</w:t>
      </w:r>
    </w:p>
    <w:p w14:paraId="59951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（1）出示词语卡片：尾巴（带拼音），请</w:t>
      </w:r>
      <w:r>
        <w:rPr>
          <w:rFonts w:hint="eastAsia"/>
          <w:highlight w:val="magenta"/>
          <w:lang w:val="en-US" w:eastAsia="zh-CN"/>
        </w:rPr>
        <w:t>小老师带读</w:t>
      </w:r>
      <w:r>
        <w:rPr>
          <w:rFonts w:hint="eastAsia"/>
          <w:lang w:val="en-US" w:eastAsia="zh-CN"/>
        </w:rPr>
        <w:t>。</w:t>
      </w:r>
    </w:p>
    <w:p w14:paraId="6C7F8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（2）“巴”单独出现读第一声。和“尾”交朋友时读轻声。</w:t>
      </w:r>
      <w:r>
        <w:rPr>
          <w:rFonts w:hint="eastAsia"/>
          <w:highlight w:val="yellow"/>
          <w:lang w:val="en-US" w:eastAsia="zh-CN"/>
        </w:rPr>
        <w:t>（教师带读）</w:t>
      </w:r>
    </w:p>
    <w:p w14:paraId="5B07D9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（3）今天小动物们比的就是“尾巴”，让我们</w:t>
      </w:r>
      <w:r>
        <w:rPr>
          <w:rFonts w:hint="eastAsia"/>
          <w:b/>
          <w:bCs/>
          <w:highlight w:val="yellow"/>
          <w:lang w:val="en-US" w:eastAsia="zh-CN"/>
        </w:rPr>
        <w:t>齐读课题</w:t>
      </w:r>
      <w:r>
        <w:rPr>
          <w:rFonts w:hint="eastAsia"/>
          <w:lang w:val="en-US" w:eastAsia="zh-CN"/>
        </w:rPr>
        <w:t>。</w:t>
      </w:r>
    </w:p>
    <w:p w14:paraId="411A7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（4）这个“比”也是我们要认识的生字。</w:t>
      </w:r>
      <w:r>
        <w:rPr>
          <w:rFonts w:hint="eastAsia"/>
          <w:highlight w:val="yellow"/>
          <w:lang w:val="en-US" w:eastAsia="zh-CN"/>
        </w:rPr>
        <w:t>（带拼音齐读，比——比较）</w:t>
      </w:r>
    </w:p>
    <w:p w14:paraId="559F5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你看这两个苹果比什么呀？（比大小）</w:t>
      </w:r>
    </w:p>
    <w:p w14:paraId="122C5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生活中，除了比大小，我们还能比什么呢？（比多少、比高矮）</w:t>
      </w:r>
    </w:p>
    <w:p w14:paraId="4B791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（师评：你们真是生活的有心人。）</w:t>
      </w:r>
    </w:p>
    <w:p w14:paraId="47C504A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森林王国的比尾巴大赛马上就要开始了，狮子大王是今天的主持人。你们听。</w:t>
      </w:r>
    </w:p>
    <w:p w14:paraId="75F194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（狮子：小动物们，森林王国要举行比尾巴大赛了，大家快来参加吧!）</w:t>
      </w:r>
    </w:p>
    <w:p w14:paraId="56F7AEF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整体感知，理解课文</w:t>
      </w:r>
    </w:p>
    <w:p w14:paraId="5344D1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1.师：谁来参加比赛了呢？请唤醒你的小耳朵，耳朵听音，眼睛看字。仔细听老师读。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（师配乐读）</w:t>
      </w:r>
    </w:p>
    <w:p w14:paraId="0DD4EE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 xml:space="preserve">  （1）认读生字：谁。（这个字谁会读，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请小老师）</w:t>
      </w:r>
    </w:p>
    <w:p w14:paraId="766FCD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color w:val="auto"/>
          <w:lang w:val="en-US" w:eastAsia="zh-CN"/>
        </w:rPr>
      </w:pPr>
    </w:p>
    <w:p w14:paraId="0BA104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（2）指名说。教师贴板贴。</w:t>
      </w:r>
    </w:p>
    <w:p w14:paraId="741A2B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（3）师：瞧！小动物忍不住跑出来和你们见面了，一起和它们打招呼吧！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（齐读）</w:t>
      </w:r>
    </w:p>
    <w:p w14:paraId="63D8E6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 xml:space="preserve">     观察3个词，你有什么发现？（都有“子”，而且是轻声。）</w:t>
      </w:r>
    </w:p>
    <w:p w14:paraId="28A2A0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 xml:space="preserve">     师：轻声词要读得又轻又短。谁想来试试。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（指名读）</w:t>
      </w:r>
    </w:p>
    <w:p w14:paraId="0F9FDF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 xml:space="preserve">     师：让我们一起像他这样读一读。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（齐读）</w:t>
      </w:r>
    </w:p>
    <w:p w14:paraId="2FC474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（4）师：刚刚的三只小动物都带了轻声拼音，那这3只小动物从读音上你又有什么发现？</w:t>
      </w:r>
    </w:p>
    <w:p w14:paraId="5707E6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840" w:firstLineChars="400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（第一个字都是后鼻音）——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请小老师带拼音</w:t>
      </w:r>
    </w:p>
    <w:p w14:paraId="432F986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eastAsia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小动物到齐了，我们开列火车送它们去参加比赛吧！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（开火车读动物名称）</w:t>
      </w:r>
    </w:p>
    <w:p w14:paraId="3E6E7D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2.师：在你们的帮助下，小动物们已经顺利到达比赛现场了。发生什么了呢？你们看？</w:t>
      </w:r>
    </w:p>
    <w:p w14:paraId="469D9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（狮子：这么有趣的比尾巴大赛，小动物们会参加哪些比赛项目呢？我们一起来看看吧！）</w:t>
      </w:r>
    </w:p>
    <w:p w14:paraId="448E3D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3.师：刚才狮子大王说了，这是一场非常有趣的比赛，倪老师可好奇了，它们到底比什么了？我们一起来读一读第一节。</w:t>
      </w:r>
    </w:p>
    <w:p w14:paraId="443AFC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4.谁来说说他们比了什么？</w:t>
      </w:r>
    </w:p>
    <w:p w14:paraId="7527C8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（哦！我知道了，它们参加了三场比赛，分别比了长，比了短，比了像一把伞）</w:t>
      </w:r>
    </w:p>
    <w:p w14:paraId="5EEA95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5.同学们看，这个字是“长”，“短”（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老师带读，不组词</w:t>
      </w:r>
      <w:r>
        <w:rPr>
          <w:rFonts w:hint="eastAsia"/>
          <w:b w:val="0"/>
          <w:bCs w:val="0"/>
          <w:color w:val="auto"/>
          <w:lang w:val="en-US" w:eastAsia="zh-CN"/>
        </w:rPr>
        <w:t>）</w:t>
      </w:r>
    </w:p>
    <w:p w14:paraId="61716EA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长和短藏到小动物的尾巴里了，谁能把它找出来。</w:t>
      </w:r>
    </w:p>
    <w:p w14:paraId="75DCBC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color w:val="auto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 xml:space="preserve">    </w:t>
      </w:r>
      <w:r>
        <w:rPr>
          <w:rFonts w:hint="eastAsia"/>
          <w:b w:val="0"/>
          <w:bCs w:val="0"/>
          <w:color w:val="auto"/>
          <w:u w:val="single"/>
          <w:lang w:val="en-US" w:eastAsia="zh-CN"/>
        </w:rPr>
        <w:t xml:space="preserve"> 猴子的尾巴长，兔子的尾巴短。</w:t>
      </w:r>
    </w:p>
    <w:p w14:paraId="104B782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听到你响亮的声音，它又跑到小朋友身上了，你们还能说吗？</w:t>
      </w:r>
    </w:p>
    <w:p w14:paraId="74B731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</w:t>
      </w:r>
      <w:r>
        <w:rPr>
          <w:rFonts w:hint="eastAsia"/>
          <w:b w:val="0"/>
          <w:bCs w:val="0"/>
          <w:color w:val="auto"/>
          <w:u w:val="single"/>
          <w:lang w:val="en-US" w:eastAsia="zh-CN"/>
        </w:rPr>
        <w:t>女孩的头发长，男孩的头发短。</w:t>
      </w:r>
    </w:p>
    <w:p w14:paraId="2BF8380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看来这一点难度还难不倒你们，那么我们一起看第三场比赛。（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齐读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）</w:t>
      </w:r>
    </w:p>
    <w:p w14:paraId="390721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出示“一把伞”词语卡。这个词组可难读了，谁会读？（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指名读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，评：连读真好听）</w:t>
      </w:r>
    </w:p>
    <w:p w14:paraId="05375E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全班齐读</w:t>
      </w:r>
    </w:p>
    <w:p w14:paraId="63FB2FC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“把”字里藏着一个新的偏旁。谁发现了？（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指名说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：提手旁）齐读：提手旁</w:t>
      </w:r>
    </w:p>
    <w:p w14:paraId="36B1CE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刚刚倪老师施了个魔法，把提手旁的字藏到我的动作里了。看看咱们班谁是亮眼睛。</w:t>
      </w:r>
    </w:p>
    <w:p w14:paraId="0332ED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highlight w:val="yellow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（打、摸、拍、抱）</w:t>
      </w:r>
      <w:r>
        <w:rPr>
          <w:rFonts w:hint="eastAsia"/>
          <w:b w:val="0"/>
          <w:bCs w:val="0"/>
          <w:color w:val="auto"/>
          <w:highlight w:val="yellow"/>
          <w:u w:val="none"/>
          <w:lang w:val="en-US" w:eastAsia="zh-CN"/>
        </w:rPr>
        <w:t>（学生猜的时候就出示带拼音生字）</w:t>
      </w:r>
    </w:p>
    <w:p w14:paraId="241762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那提手旁的字大多和什么有关？（大多和手的动作有关）</w:t>
      </w:r>
    </w:p>
    <w:p w14:paraId="7D83AE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你们太厉害了，我们一起读。出示：打、摸、拍、抱。</w:t>
      </w:r>
    </w:p>
    <w:p w14:paraId="1483E9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以后我们把相同偏旁的字归类起来，你们就能认识更多的生字宝宝了。</w:t>
      </w:r>
    </w:p>
    <w:p w14:paraId="3735C5C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下雨的时候，我们会打一把伞。“伞”也是我们今天要学的生字，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一起读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。</w:t>
      </w:r>
    </w:p>
    <w:p w14:paraId="1A95F4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你们瞧，我们认读的“伞”字和图片里什么很像呢？</w:t>
      </w:r>
    </w:p>
    <w:p w14:paraId="087658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指名说：和雨“伞”形状很像。</w:t>
      </w:r>
    </w:p>
    <w:p w14:paraId="259735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/>
        <w:textAlignment w:val="auto"/>
        <w:rPr>
          <w:rFonts w:hint="eastAsia"/>
          <w:b w:val="0"/>
          <w:bCs w:val="0"/>
          <w:color w:val="auto"/>
          <w:highlight w:val="magenta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magenta"/>
          <w:u w:val="none"/>
          <w:lang w:val="en-US" w:eastAsia="zh-CN"/>
        </w:rPr>
        <w:t>（评：你不仅会观察还会思考，真是太棒了。掌声送给她）</w:t>
      </w:r>
    </w:p>
    <w:p w14:paraId="15A36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师：“伞”是个象形字，最早是根据雨伞的形状记录的，后来慢慢的演变成现在的“伞”字了。所以根据事物的形状来识记汉字的字形，也是识字的好办法。——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齐读“伞”</w:t>
      </w:r>
    </w:p>
    <w:p w14:paraId="4671F2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6.调皮的生字宝宝又跑回句子妈妈的怀抱里，你们还会读吗？——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齐读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。</w:t>
      </w:r>
    </w:p>
    <w:p w14:paraId="70E9F9F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这三个句子后面，藏着一个共同的标点符号，谁找到了？——（指名说：问号。）</w:t>
      </w:r>
    </w:p>
    <w:p w14:paraId="1A38AE3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师：小小金钩，点在下，爱在问句后面跑。这个小金钩就叫“问号”。</w:t>
      </w:r>
    </w:p>
    <w:p w14:paraId="385D43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（3）带有问号的句子叫问句。想要读好问句，倪老师带来了一个小法宝，这个上升的箭头是倪老师的小火箭，小火箭往天上飞，所以我们语气也要往上扬。（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师范读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）</w:t>
      </w:r>
    </w:p>
    <w:p w14:paraId="3CBF8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（5）我们一起来带动作试一试？（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齐读，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你看，用上倪老师的法宝，你们读得越来越好了。但是第三个句子，倪老师听出了，你们读起来有难度。）</w:t>
      </w:r>
    </w:p>
    <w:p w14:paraId="50A281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（6）孩子们，想要读好第三个长句子，倪老师带来了第二个法宝，它叫魔法棒。你看到它的时候停一下，等它施个法，再读。（谁再来试着读读这个长句子。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指名读——齐读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，像他这样读一读）</w:t>
      </w:r>
    </w:p>
    <w:p w14:paraId="03CC815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让我们一起用上这两个法宝，把三个句子连起来问一问。（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齐读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）</w:t>
      </w:r>
    </w:p>
    <w:p w14:paraId="157242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7.师：听着你们问，倪老师也想知道结果。结果到底怎样了呢？你们听。</w:t>
      </w:r>
    </w:p>
    <w:p w14:paraId="33D124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/>
          <w:bCs/>
          <w:color w:val="FF0000"/>
          <w:u w:val="none"/>
          <w:lang w:val="en-US" w:eastAsia="zh-CN"/>
        </w:rPr>
      </w:pPr>
      <w:r>
        <w:rPr>
          <w:rFonts w:hint="eastAsia"/>
          <w:b/>
          <w:bCs/>
          <w:color w:val="FF0000"/>
          <w:u w:val="none"/>
          <w:lang w:val="en-US" w:eastAsia="zh-CN"/>
        </w:rPr>
        <w:t>（狮子：森林王国的比尾巴大赛真精彩，我想邀请几位优秀的小评委为这些冠军颁奖，你们愿意吗？）</w:t>
      </w:r>
    </w:p>
    <w:p w14:paraId="29F0BB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210" w:firstLineChars="100"/>
        <w:textAlignment w:val="auto"/>
        <w:rPr>
          <w:rFonts w:hint="default"/>
          <w:b w:val="0"/>
          <w:bCs w:val="0"/>
          <w:color w:val="FF0000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师问：愿意吗？</w:t>
      </w:r>
    </w:p>
    <w:p w14:paraId="5BE7651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只有朗读最好听的小朋友才能成为今天的小评委哦！谁来帮我们公布比赛结果。</w:t>
      </w:r>
    </w:p>
    <w:p w14:paraId="4D7977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（</w:t>
      </w:r>
      <w:r>
        <w:rPr>
          <w:rFonts w:hint="eastAsia"/>
          <w:b w:val="0"/>
          <w:bCs w:val="0"/>
          <w:color w:val="auto"/>
          <w:highlight w:val="yellow"/>
          <w:u w:val="none"/>
          <w:lang w:val="en-US" w:eastAsia="zh-CN"/>
        </w:rPr>
        <w:t>指名读第2节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）</w:t>
      </w:r>
    </w:p>
    <w:p w14:paraId="71A2B96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小动物们获奖了，得冠军了，它们心情怎么样？（开心）</w:t>
      </w:r>
    </w:p>
    <w:p w14:paraId="735B373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那要怎样读出他们的开心呢？倪老师带来了第三个法宝魔力珠。魔力珠是有重量的，所以你看到它的时候要读重一点。让我们一起来读一读。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（齐读）</w:t>
      </w:r>
    </w:p>
    <w:p w14:paraId="2A48C0B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现在倪老师要来请优秀的小评委给冠军颁奖了，谁想来？</w:t>
      </w:r>
      <w:r>
        <w:rPr>
          <w:rFonts w:hint="eastAsia"/>
          <w:b/>
          <w:bCs/>
          <w:color w:val="auto"/>
          <w:u w:val="none"/>
          <w:lang w:val="en-US" w:eastAsia="zh-CN"/>
        </w:rPr>
        <w:t>（</w:t>
      </w:r>
      <w:r>
        <w:rPr>
          <w:rFonts w:hint="eastAsia"/>
          <w:b/>
          <w:bCs/>
          <w:color w:val="auto"/>
          <w:highlight w:val="magenta"/>
          <w:u w:val="none"/>
          <w:lang w:val="en-US" w:eastAsia="zh-CN"/>
        </w:rPr>
        <w:t>请三生上台</w:t>
      </w:r>
      <w:r>
        <w:rPr>
          <w:rFonts w:hint="eastAsia"/>
          <w:b/>
          <w:bCs/>
          <w:color w:val="auto"/>
          <w:u w:val="none"/>
          <w:lang w:val="en-US" w:eastAsia="zh-CN"/>
        </w:rPr>
        <w:t>）</w:t>
      </w:r>
    </w:p>
    <w:p w14:paraId="537326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/>
          <w:bCs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师问：谁的尾巴长？谁的尾巴短？谁的尾巴好像一把伞？</w:t>
      </w:r>
      <w:r>
        <w:rPr>
          <w:rFonts w:hint="eastAsia"/>
          <w:b/>
          <w:bCs/>
          <w:color w:val="auto"/>
          <w:u w:val="none"/>
          <w:lang w:val="en-US" w:eastAsia="zh-CN"/>
        </w:rPr>
        <w:t>（</w:t>
      </w:r>
      <w:r>
        <w:rPr>
          <w:rFonts w:hint="eastAsia"/>
          <w:b/>
          <w:bCs/>
          <w:color w:val="auto"/>
          <w:highlight w:val="magenta"/>
          <w:u w:val="none"/>
          <w:lang w:val="en-US" w:eastAsia="zh-CN"/>
        </w:rPr>
        <w:t>把三个奖杯给回答的同学</w:t>
      </w:r>
      <w:r>
        <w:rPr>
          <w:rFonts w:hint="eastAsia"/>
          <w:b/>
          <w:bCs/>
          <w:color w:val="auto"/>
          <w:u w:val="none"/>
          <w:lang w:val="en-US" w:eastAsia="zh-CN"/>
        </w:rPr>
        <w:t>）</w:t>
      </w:r>
    </w:p>
    <w:p w14:paraId="3812C7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师：请三个小评委给这三个冠军小动物颁奖吧！</w:t>
      </w:r>
      <w:r>
        <w:rPr>
          <w:rFonts w:hint="eastAsia"/>
          <w:b/>
          <w:bCs/>
          <w:color w:val="auto"/>
          <w:highlight w:val="magenta"/>
          <w:u w:val="none"/>
          <w:lang w:val="en-US" w:eastAsia="zh-CN"/>
        </w:rPr>
        <w:t>（贴黑板）</w:t>
      </w:r>
    </w:p>
    <w:p w14:paraId="6E1382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师：谢谢小评委们给我们的冠军颁奖。</w:t>
      </w:r>
    </w:p>
    <w:p w14:paraId="624E06F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你看，这篇课文可有意思了，横着读是一场精彩的比赛。竖着读就像一首动听的歌曲。有多好听呢？（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男生和女生比赛读</w:t>
      </w:r>
      <w:r>
        <w:rPr>
          <w:rFonts w:hint="eastAsia"/>
          <w:b/>
          <w:bCs/>
          <w:color w:val="auto"/>
          <w:u w:val="none"/>
          <w:lang w:val="en-US" w:eastAsia="zh-CN"/>
        </w:rPr>
        <w:t>，男生连着问，女生连着答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）</w:t>
      </w:r>
    </w:p>
    <w:p w14:paraId="6971B0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/>
          <w:bCs/>
          <w:color w:val="auto"/>
          <w:highlight w:val="yellow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8.</w:t>
      </w:r>
      <w:r>
        <w:rPr>
          <w:rFonts w:hint="eastAsia"/>
          <w:b w:val="0"/>
          <w:bCs w:val="0"/>
          <w:color w:val="auto"/>
          <w:u w:val="none"/>
          <w:lang w:val="en-US" w:eastAsia="zh"/>
          <w:woUserID w:val="1"/>
        </w:rPr>
        <w:t>森林直播间: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听着你们读呀！好多小动物也想来参加，可是因为一些原因，它们没有办法到达比赛现场。我们一起</w:t>
      </w:r>
      <w:r>
        <w:rPr>
          <w:rFonts w:hint="eastAsia"/>
          <w:b w:val="0"/>
          <w:bCs w:val="0"/>
          <w:color w:val="auto"/>
          <w:u w:val="none"/>
          <w:lang w:val="en-US" w:eastAsia="zh"/>
          <w:woUserID w:val="1"/>
        </w:rPr>
        <w:t>带上动作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给它们配音，录成视频转播给其他动物看，好不好。</w:t>
      </w:r>
    </w:p>
    <w:p w14:paraId="2A78E7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/>
          <w:bCs/>
          <w:color w:val="auto"/>
          <w:highlight w:val="magenta"/>
          <w:u w:val="none"/>
          <w:lang w:val="en-US" w:eastAsia="zh-CN"/>
        </w:rPr>
        <w:t>（评价：</w:t>
      </w:r>
      <w:r>
        <w:rPr>
          <w:rFonts w:hint="eastAsia"/>
          <w:b/>
          <w:bCs/>
          <w:color w:val="auto"/>
          <w:highlight w:val="magenta"/>
          <w:u w:val="none"/>
          <w:lang w:val="en-US" w:eastAsia="zh"/>
          <w:woUserID w:val="1"/>
        </w:rPr>
        <w:t>你们的声音动听，动作有趣，</w:t>
      </w:r>
      <w:r>
        <w:rPr>
          <w:rFonts w:hint="eastAsia"/>
          <w:b/>
          <w:bCs/>
          <w:color w:val="auto"/>
          <w:highlight w:val="magenta"/>
          <w:u w:val="none"/>
          <w:lang w:val="en-US" w:eastAsia="zh-CN"/>
        </w:rPr>
        <w:t>谢谢你们让其他动物看到了精彩的比赛）</w:t>
      </w:r>
    </w:p>
    <w:p w14:paraId="4BA148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9.</w:t>
      </w:r>
      <w:r>
        <w:rPr>
          <w:rFonts w:hint="eastAsia"/>
          <w:b w:val="0"/>
          <w:bCs w:val="0"/>
          <w:color w:val="auto"/>
          <w:u w:val="none"/>
          <w:lang w:val="en-US" w:eastAsia="zh"/>
          <w:woUserID w:val="1"/>
        </w:rPr>
        <w:t>找尾巴游戏</w:t>
      </w:r>
      <w:bookmarkStart w:id="0" w:name="_GoBack"/>
      <w:bookmarkEnd w:id="0"/>
      <w:r>
        <w:rPr>
          <w:rFonts w:hint="eastAsia"/>
          <w:b w:val="0"/>
          <w:bCs w:val="0"/>
          <w:color w:val="auto"/>
          <w:u w:val="none"/>
          <w:lang w:val="en-US" w:eastAsia="zh"/>
          <w:woUserID w:val="1"/>
        </w:rPr>
        <w:t>：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刚才有几个小动物在看你们表演的时候，太入迷了。一不小心把自己的尾巴弄丢了。</w:t>
      </w:r>
    </w:p>
    <w:p w14:paraId="32F4B5B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指名分别猜尾巴是谁的？</w:t>
      </w:r>
    </w:p>
    <w:p w14:paraId="40EC8529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为了表示感激，小动物想请你们编一编比尾巴诗。</w:t>
      </w:r>
    </w:p>
    <w:p w14:paraId="3745FB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倪老师先来问一问，你们答。——谁的尾巴细？老鼠的尾巴细。</w:t>
      </w:r>
    </w:p>
    <w:p w14:paraId="0896568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后面两只动物会比什么？同桌之间讨论一下。</w:t>
      </w:r>
    </w:p>
    <w:p w14:paraId="68822C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汇报：谁的尾巴粗？恐龙的尾巴粗。   谁的尾巴像一把剪刀？燕子的尾巴像一把剪刀。</w:t>
      </w:r>
    </w:p>
    <w:p w14:paraId="348473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30" w:firstLineChars="30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评价：恭喜你们成为了小诗人。</w:t>
      </w:r>
    </w:p>
    <w:p w14:paraId="550AE5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30" w:firstLineChars="300"/>
        <w:textAlignment w:val="auto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师生合作，一问一答形式读读创编的尾巴诗。</w:t>
      </w:r>
    </w:p>
    <w:p w14:paraId="273E61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/>
          <w:b/>
          <w:bCs/>
          <w:color w:val="auto"/>
          <w:u w:val="none"/>
          <w:lang w:val="en-US" w:eastAsia="zh-CN"/>
        </w:rPr>
      </w:pPr>
      <w:r>
        <w:rPr>
          <w:rFonts w:hint="eastAsia"/>
          <w:b/>
          <w:bCs/>
          <w:color w:val="auto"/>
          <w:u w:val="none"/>
          <w:lang w:val="en-US" w:eastAsia="zh-CN"/>
        </w:rPr>
        <w:t>三、观察比较，练习书写</w:t>
      </w:r>
    </w:p>
    <w:p w14:paraId="299E3F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1.师：看，狮子大王又来了。</w:t>
      </w:r>
    </w:p>
    <w:p w14:paraId="5192E6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（狮子：小朋友们，你们今天表现太棒了。我给你们送来了礼物。这个神奇的宝盒，只有写字达人才能打开哦！）</w:t>
      </w:r>
    </w:p>
    <w:p w14:paraId="420A53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eastAsia="宋体"/>
          <w:b w:val="0"/>
          <w:bCs w:val="0"/>
          <w:color w:val="auto"/>
          <w:u w:val="none"/>
          <w:lang w:val="en-US" w:eastAsia="zh"/>
          <w:woUserID w:val="1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师：瞧，狮子大王的宝盒已经在倪老师手上了。</w:t>
      </w:r>
      <w:r>
        <w:rPr>
          <w:rFonts w:hint="eastAsia"/>
          <w:b w:val="0"/>
          <w:bCs w:val="0"/>
          <w:color w:val="auto"/>
          <w:u w:val="none"/>
          <w:lang w:val="en-US" w:eastAsia="zh"/>
          <w:woUserID w:val="1"/>
        </w:rPr>
        <w:t>看看谁能成为今天的写字达人，。</w:t>
      </w:r>
    </w:p>
    <w:p w14:paraId="235727E9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出示“比”，这个还记得吗？想要写好字，我们首先要学会观察。一起读：一看结构，二看宽窄，三看关键笔画。（齐读）</w:t>
      </w:r>
    </w:p>
    <w:p w14:paraId="77BFFBC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师：比是什么结构？——左右结构。</w:t>
      </w:r>
    </w:p>
    <w:p w14:paraId="4C88B5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    比的左边和右边在田字格的宽窄？——左窄右宽。</w:t>
      </w:r>
    </w:p>
    <w:p w14:paraId="69237E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    写好“比”字，你还有哪些关键笔画要提醒大家？——左边是短横，右边是撇，竖弯钩要压竖中线，竖提是新笔画。（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齐读：竖提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）</w:t>
      </w:r>
    </w:p>
    <w:p w14:paraId="09FE4C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 xml:space="preserve">         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我们一起来写写这个字吧！（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生书空，师范写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）</w:t>
      </w:r>
    </w:p>
    <w:p w14:paraId="68E0EBB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现在要轮到你们写了，写之前让我们活动一下小手指。（</w:t>
      </w: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做个手指</w:t>
      </w:r>
      <w:r>
        <w:rPr>
          <w:rFonts w:hint="default"/>
          <w:b/>
          <w:bCs/>
          <w:color w:val="auto"/>
          <w:highlight w:val="yellow"/>
          <w:u w:val="none"/>
          <w:lang w:val="en-US" w:eastAsia="zh-CN"/>
        </w:rPr>
        <w:t>操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）</w:t>
      </w:r>
    </w:p>
    <w:p w14:paraId="3D4423C6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生书写，描红一个，写一个。师强调写字姿势。达到上面的三颗小星星要求，才能评为书写小达人。（书写正确、间架美观、干净整洁）</w:t>
      </w:r>
    </w:p>
    <w:p w14:paraId="3B2B673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default"/>
          <w:b/>
          <w:bCs/>
          <w:color w:val="auto"/>
          <w:highlight w:val="yellow"/>
          <w:u w:val="none"/>
          <w:lang w:val="en-US" w:eastAsia="zh-CN"/>
        </w:rPr>
      </w:pPr>
      <w:r>
        <w:rPr>
          <w:rFonts w:hint="eastAsia"/>
          <w:b/>
          <w:bCs/>
          <w:color w:val="auto"/>
          <w:highlight w:val="yellow"/>
          <w:u w:val="none"/>
          <w:lang w:val="en-US" w:eastAsia="zh-CN"/>
        </w:rPr>
        <w:t>作品展示，师评价。</w:t>
      </w:r>
    </w:p>
    <w:p w14:paraId="1F5841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先看书写是否正确：比的竖提短，比的竖弯钩压着竖中线，胖胖的。书写正确，一颗星。</w:t>
      </w:r>
    </w:p>
    <w:p w14:paraId="1EE7E3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再看间架美观：比，左右结构，左窄右宽。间架美观，一颗星。</w:t>
      </w:r>
    </w:p>
    <w:p w14:paraId="3F27D3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最后看干净整洁，一颗星。</w:t>
      </w:r>
    </w:p>
    <w:p w14:paraId="1E7CAF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所以我们班书写小达人是（     ），送礼物盒。</w:t>
      </w:r>
    </w:p>
    <w:p w14:paraId="431E2C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/>
          <w:bCs/>
          <w:color w:val="auto"/>
          <w:u w:val="none"/>
          <w:lang w:val="en-US" w:eastAsia="zh-CN"/>
        </w:rPr>
      </w:pPr>
      <w:r>
        <w:rPr>
          <w:rFonts w:hint="eastAsia"/>
          <w:b/>
          <w:bCs/>
          <w:color w:val="auto"/>
          <w:u w:val="none"/>
          <w:lang w:val="en-US" w:eastAsia="zh-CN"/>
        </w:rPr>
        <w:t>四、课堂小结</w:t>
      </w:r>
    </w:p>
    <w:p w14:paraId="49EBA3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森林王国的第一场比尾巴大赛结束了，第二场比尾巴大赛还在继续，它们会比什么，怎么比，我们下节课继续学习。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82930"/>
    <w:multiLevelType w:val="singleLevel"/>
    <w:tmpl w:val="8448293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A4E89A4"/>
    <w:multiLevelType w:val="singleLevel"/>
    <w:tmpl w:val="EA4E89A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000000"/>
    <w:multiLevelType w:val="singleLevel"/>
    <w:tmpl w:val="0000000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00000001"/>
    <w:multiLevelType w:val="singleLevel"/>
    <w:tmpl w:val="00000001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00000002"/>
    <w:multiLevelType w:val="singleLevel"/>
    <w:tmpl w:val="0000000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0000003"/>
    <w:multiLevelType w:val="singleLevel"/>
    <w:tmpl w:val="00000003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00000004"/>
    <w:multiLevelType w:val="singleLevel"/>
    <w:tmpl w:val="00000004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00000005"/>
    <w:multiLevelType w:val="singleLevel"/>
    <w:tmpl w:val="00000005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00000008"/>
    <w:multiLevelType w:val="singleLevel"/>
    <w:tmpl w:val="0000000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00000009"/>
    <w:multiLevelType w:val="singleLevel"/>
    <w:tmpl w:val="00000009"/>
    <w:lvl w:ilvl="0" w:tentative="0">
      <w:start w:val="5"/>
      <w:numFmt w:val="decimal"/>
      <w:suff w:val="nothing"/>
      <w:lvlText w:val="（%1）"/>
      <w:lvlJc w:val="left"/>
    </w:lvl>
  </w:abstractNum>
  <w:abstractNum w:abstractNumId="10">
    <w:nsid w:val="0000000A"/>
    <w:multiLevelType w:val="multilevel"/>
    <w:tmpl w:val="0000000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1"/>
  </w:num>
  <w:num w:numId="3">
    <w:abstractNumId w:val="0"/>
  </w:num>
  <w:num w:numId="4">
    <w:abstractNumId w:val="4"/>
  </w:num>
  <w:num w:numId="5">
    <w:abstractNumId w:val="8"/>
  </w:num>
  <w:num w:numId="6">
    <w:abstractNumId w:val="9"/>
  </w:num>
  <w:num w:numId="7">
    <w:abstractNumId w:val="7"/>
  </w:num>
  <w:num w:numId="8">
    <w:abstractNumId w:val="2"/>
  </w:num>
  <w:num w:numId="9">
    <w:abstractNumId w:val="5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6B66"/>
    <w:rsid w:val="00494FFB"/>
    <w:rsid w:val="011078C7"/>
    <w:rsid w:val="01CD7566"/>
    <w:rsid w:val="030769BB"/>
    <w:rsid w:val="042518DB"/>
    <w:rsid w:val="054D10EA"/>
    <w:rsid w:val="06FF0C4B"/>
    <w:rsid w:val="080C703A"/>
    <w:rsid w:val="093D3223"/>
    <w:rsid w:val="0A312D88"/>
    <w:rsid w:val="0A4D7496"/>
    <w:rsid w:val="0B0B182B"/>
    <w:rsid w:val="0EE83C31"/>
    <w:rsid w:val="0F0A6465"/>
    <w:rsid w:val="0F21483B"/>
    <w:rsid w:val="0FC14BAE"/>
    <w:rsid w:val="10BE2E9B"/>
    <w:rsid w:val="10D87EBF"/>
    <w:rsid w:val="11FA1177"/>
    <w:rsid w:val="13637D2A"/>
    <w:rsid w:val="13774D66"/>
    <w:rsid w:val="1667358D"/>
    <w:rsid w:val="17BE7C25"/>
    <w:rsid w:val="1AEE4DA2"/>
    <w:rsid w:val="1B430B6D"/>
    <w:rsid w:val="1C42196B"/>
    <w:rsid w:val="1C856F63"/>
    <w:rsid w:val="1CBF2475"/>
    <w:rsid w:val="1CDC4DD5"/>
    <w:rsid w:val="1E29229C"/>
    <w:rsid w:val="1FDC6E9A"/>
    <w:rsid w:val="22CD6F6E"/>
    <w:rsid w:val="24311EAA"/>
    <w:rsid w:val="24BE1264"/>
    <w:rsid w:val="24CB569A"/>
    <w:rsid w:val="27084A19"/>
    <w:rsid w:val="27165388"/>
    <w:rsid w:val="272C0707"/>
    <w:rsid w:val="291E49C7"/>
    <w:rsid w:val="2AD92954"/>
    <w:rsid w:val="2B5C51D1"/>
    <w:rsid w:val="2C387B4E"/>
    <w:rsid w:val="2CA60F5C"/>
    <w:rsid w:val="2EB060C2"/>
    <w:rsid w:val="2F3A3BDD"/>
    <w:rsid w:val="2F57653D"/>
    <w:rsid w:val="31280191"/>
    <w:rsid w:val="33450755"/>
    <w:rsid w:val="34126ED7"/>
    <w:rsid w:val="35F26FC0"/>
    <w:rsid w:val="36721EAF"/>
    <w:rsid w:val="378D6FA0"/>
    <w:rsid w:val="3C634773"/>
    <w:rsid w:val="3D1837B0"/>
    <w:rsid w:val="3D94072E"/>
    <w:rsid w:val="3DE7686A"/>
    <w:rsid w:val="3EA4016B"/>
    <w:rsid w:val="43B835F7"/>
    <w:rsid w:val="43E20674"/>
    <w:rsid w:val="44F3240C"/>
    <w:rsid w:val="45695E86"/>
    <w:rsid w:val="47A125F4"/>
    <w:rsid w:val="48166B3E"/>
    <w:rsid w:val="49FE3D2D"/>
    <w:rsid w:val="4AF87FFD"/>
    <w:rsid w:val="4CB16E35"/>
    <w:rsid w:val="4D4E28D6"/>
    <w:rsid w:val="4E231FB4"/>
    <w:rsid w:val="4EA053B3"/>
    <w:rsid w:val="53964FD7"/>
    <w:rsid w:val="545F186C"/>
    <w:rsid w:val="55B87486"/>
    <w:rsid w:val="562C577E"/>
    <w:rsid w:val="574D3BFE"/>
    <w:rsid w:val="576C0528"/>
    <w:rsid w:val="58627B7D"/>
    <w:rsid w:val="58A61818"/>
    <w:rsid w:val="59AA48BD"/>
    <w:rsid w:val="5BAF0FB0"/>
    <w:rsid w:val="5CD64696"/>
    <w:rsid w:val="5EC5549F"/>
    <w:rsid w:val="5FBB029F"/>
    <w:rsid w:val="639C1EBC"/>
    <w:rsid w:val="64A82DBC"/>
    <w:rsid w:val="64E93E1C"/>
    <w:rsid w:val="651E4E2C"/>
    <w:rsid w:val="65A2780B"/>
    <w:rsid w:val="67076661"/>
    <w:rsid w:val="681F15E7"/>
    <w:rsid w:val="68CE5D03"/>
    <w:rsid w:val="696C43B8"/>
    <w:rsid w:val="6A3A6264"/>
    <w:rsid w:val="7105155E"/>
    <w:rsid w:val="73AA445A"/>
    <w:rsid w:val="7510653F"/>
    <w:rsid w:val="75DB4D9F"/>
    <w:rsid w:val="760065B4"/>
    <w:rsid w:val="76C21ABB"/>
    <w:rsid w:val="7A440A39"/>
    <w:rsid w:val="7A545120"/>
    <w:rsid w:val="7A715D0A"/>
    <w:rsid w:val="7AAD0360"/>
    <w:rsid w:val="7BB120FE"/>
    <w:rsid w:val="7BDA4CA3"/>
    <w:rsid w:val="7C280612"/>
    <w:rsid w:val="7DB06B11"/>
    <w:rsid w:val="C47DF1F7"/>
    <w:rsid w:val="DD3D327C"/>
    <w:rsid w:val="DF7F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3057</Words>
  <Characters>3074</Characters>
  <Paragraphs>117</Paragraphs>
  <TotalTime>4</TotalTime>
  <ScaleCrop>false</ScaleCrop>
  <LinksUpToDate>false</LinksUpToDate>
  <CharactersWithSpaces>3233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2022-11-18T19:50:00Z</dcterms:created>
  <dc:creator>amigo</dc:creator>
  <cp:lastModifiedBy>倪小扉</cp:lastModifiedBy>
  <dcterms:modified xsi:type="dcterms:W3CDTF">2025-12-05T09:16:16Z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ICV">
    <vt:lpwstr>4A3532736ECA93E36032326967DD5B0E_43</vt:lpwstr>
  </property>
  <property fmtid="{D5CDD505-2E9C-101B-9397-08002B2CF9AE}" pid="4" name="KSOTemplateDocerSaveRecord">
    <vt:lpwstr>eyJoZGlkIjoiMjY5OTU5MzNjMzJkYmU4MWRhMTBhZGQxNDI0MTQyOTIiLCJ1c2VySWQiOiI0MTczODQ0MDUifQ==</vt:lpwstr>
  </property>
</Properties>
</file>